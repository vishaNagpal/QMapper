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A26D8" w14:textId="77777777" w:rsidR="007B4446" w:rsidRDefault="003830B1">
      <w:pPr>
        <w:pStyle w:val="divdocumentname"/>
        <w:spacing w:before="200" w:after="170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>Rahul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divdocumentword-break"/>
          <w:rFonts w:ascii="Century Gothic" w:eastAsia="Century Gothic" w:hAnsi="Century Gothic" w:cs="Century Gothic"/>
        </w:rPr>
        <w:t>Vedpathak</w:t>
      </w:r>
    </w:p>
    <w:p w14:paraId="28DA26D9" w14:textId="77777777" w:rsidR="007B4446" w:rsidRDefault="003830B1">
      <w:pPr>
        <w:pStyle w:val="divdocumentresumeTitle"/>
        <w:spacing w:line="360" w:lineRule="atLeast"/>
        <w:rPr>
          <w:rFonts w:ascii="Century Gothic" w:eastAsia="Century Gothic" w:hAnsi="Century Gothic" w:cs="Century Gothic"/>
          <w:color w:val="003D74"/>
          <w:sz w:val="32"/>
          <w:szCs w:val="32"/>
        </w:rPr>
      </w:pPr>
      <w:r>
        <w:rPr>
          <w:rFonts w:ascii="Century Gothic" w:eastAsia="Century Gothic" w:hAnsi="Century Gothic" w:cs="Century Gothic"/>
          <w:color w:val="003D74"/>
          <w:sz w:val="32"/>
          <w:szCs w:val="32"/>
        </w:rPr>
        <w:t>Software Development</w:t>
      </w:r>
    </w:p>
    <w:p w14:paraId="28DA26DA" w14:textId="77777777" w:rsidR="007B4446" w:rsidRDefault="003830B1">
      <w:pPr>
        <w:pStyle w:val="divdocumentli"/>
        <w:numPr>
          <w:ilvl w:val="0"/>
          <w:numId w:val="1"/>
        </w:numPr>
        <w:pBdr>
          <w:left w:val="none" w:sz="0" w:space="0" w:color="auto"/>
        </w:pBdr>
        <w:spacing w:before="200"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proofErr w:type="gramStart"/>
      <w:r>
        <w:rPr>
          <w:rFonts w:ascii="Century Gothic" w:eastAsia="Century Gothic" w:hAnsi="Century Gothic" w:cs="Century Gothic"/>
          <w:color w:val="343434"/>
          <w:sz w:val="22"/>
          <w:szCs w:val="22"/>
        </w:rPr>
        <w:t>Objective :</w:t>
      </w:r>
      <w:proofErr w:type="gramEnd"/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Aiming towards career augmentation in an environment where, I can utilize my efficiency, knowledge and competency for completing challenging assignments and can prove myself as an asset of organization. Professional Forte</w:t>
      </w:r>
    </w:p>
    <w:p w14:paraId="28DA26DB" w14:textId="766040FD" w:rsidR="007B4446" w:rsidRDefault="003830B1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1</w:t>
      </w:r>
      <w:r w:rsidR="00A77EC3">
        <w:rPr>
          <w:rFonts w:ascii="Century Gothic" w:eastAsia="Century Gothic" w:hAnsi="Century Gothic" w:cs="Century Gothic"/>
          <w:color w:val="343434"/>
          <w:sz w:val="22"/>
          <w:szCs w:val="22"/>
        </w:rPr>
        <w:t>1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years </w:t>
      </w:r>
      <w:r w:rsidR="00A77EC3">
        <w:rPr>
          <w:rFonts w:ascii="Century Gothic" w:eastAsia="Century Gothic" w:hAnsi="Century Gothic" w:cs="Century Gothic"/>
          <w:color w:val="343434"/>
          <w:sz w:val="22"/>
          <w:szCs w:val="22"/>
        </w:rPr>
        <w:t>3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month of experience in Software Development of many critical and complex distributed systems using different tech stacks</w:t>
      </w:r>
    </w:p>
    <w:p w14:paraId="28DA26DC" w14:textId="77777777" w:rsidR="007B4446" w:rsidRDefault="003830B1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Good team player with excellent work history as regards with work ethics, dependability and willingness to go an extra mile.</w:t>
      </w:r>
    </w:p>
    <w:p w14:paraId="28DA26DD" w14:textId="77777777" w:rsidR="007B4446" w:rsidRDefault="003830B1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Experience in handling complex design/coding tasks for distributed applications.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760"/>
        <w:gridCol w:w="600"/>
        <w:gridCol w:w="2880"/>
      </w:tblGrid>
      <w:tr w:rsidR="007B4446" w14:paraId="28DA274C" w14:textId="77777777">
        <w:tc>
          <w:tcPr>
            <w:tcW w:w="776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7B4446" w14:paraId="28DA26E0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6DE" w14:textId="77777777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4E" wp14:editId="28DA274F">
                        <wp:extent cx="380250" cy="379688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320759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6DF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Work History</w:t>
                  </w:r>
                </w:p>
              </w:tc>
            </w:tr>
          </w:tbl>
          <w:p w14:paraId="28DA26E1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6EE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7CDDCE9" w14:textId="2FCF8A75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2020-12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Current</w:t>
                  </w:r>
                </w:p>
                <w:p w14:paraId="06AAD5EF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2DBCCFFF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507ADCCA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69397B82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15E9AB83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5F55D613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2BBF6BC0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272078CA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14DB0C26" w14:textId="77777777" w:rsidR="00A77EC3" w:rsidRDefault="00A77EC3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36313174" w14:textId="77777777" w:rsidR="00067B95" w:rsidRDefault="00067B95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5E211DD6" w14:textId="77777777" w:rsidR="00067B95" w:rsidRDefault="00067B95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588CE5A7" w14:textId="77777777" w:rsidR="00067B95" w:rsidRDefault="00067B95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022EC7B9" w14:textId="77777777" w:rsidR="00067B95" w:rsidRDefault="00067B95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</w:p>
                <w:p w14:paraId="28DA26E2" w14:textId="224891F8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–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2020-11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E3" w14:textId="77777777" w:rsidR="007B4446" w:rsidRDefault="003830B1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5B648D" w14:textId="77777777" w:rsidR="00A77EC3" w:rsidRDefault="00A77EC3" w:rsidP="00A77EC3">
                  <w:pPr>
                    <w:pStyle w:val="divdocumentpaddedline"/>
                    <w:spacing w:line="360" w:lineRule="atLeast"/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Senior Software Engineer</w:t>
                  </w:r>
                </w:p>
                <w:p w14:paraId="3197714D" w14:textId="69CCF7FF" w:rsidR="00A77EC3" w:rsidRDefault="00A77EC3" w:rsidP="00A77EC3">
                  <w:pPr>
                    <w:pStyle w:val="divdocumentpaddedline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22"/>
                      <w:szCs w:val="22"/>
                    </w:rPr>
                  </w:pPr>
                  <w:proofErr w:type="spellStart"/>
                  <w:r w:rsidRPr="00A77EC3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22"/>
                      <w:szCs w:val="22"/>
                    </w:rPr>
                    <w:t>Exabeam</w:t>
                  </w:r>
                  <w:proofErr w:type="spellEnd"/>
                </w:p>
                <w:p w14:paraId="7752EFF6" w14:textId="498D1B63" w:rsidR="00A77EC3" w:rsidRDefault="00A77EC3" w:rsidP="00067B95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A77EC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Working on both On-Prem, SAAS and </w:t>
                  </w:r>
                  <w:proofErr w:type="spellStart"/>
                  <w:r w:rsidRPr="00A77EC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Exabeam</w:t>
                  </w:r>
                  <w:proofErr w:type="spellEnd"/>
                  <w:r w:rsidRPr="00A77EC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Cloud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  <w:r w:rsidRPr="00A77EC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platform of Data Lake product which is being used to ingest logs from different sources</w:t>
                  </w:r>
                  <w:r w:rsidR="00067B95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, parse them and store them for analysis purpose</w:t>
                  </w:r>
                </w:p>
                <w:p w14:paraId="45606E18" w14:textId="378292DA" w:rsidR="00067B95" w:rsidRDefault="00067B95" w:rsidP="00067B95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Handled multiple health checks using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prometheus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, alert manager and custom watchdog service.</w:t>
                  </w:r>
                </w:p>
                <w:p w14:paraId="2748958E" w14:textId="2B5877DA" w:rsidR="00067B95" w:rsidRPr="00A77EC3" w:rsidRDefault="00067B95" w:rsidP="00067B95">
                  <w:pPr>
                    <w:pStyle w:val="divdocument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Handled integration with Cisco Firepower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Estreamer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to ingest net flow data.</w:t>
                  </w:r>
                </w:p>
                <w:p w14:paraId="2B32F910" w14:textId="77777777" w:rsidR="00A77EC3" w:rsidRDefault="00A77EC3">
                  <w:pPr>
                    <w:pStyle w:val="divdocumentpaddedline"/>
                    <w:spacing w:line="360" w:lineRule="atLeast"/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</w:pPr>
                </w:p>
                <w:p w14:paraId="28DA26E4" w14:textId="09E7B0A9" w:rsidR="007B4446" w:rsidRDefault="003830B1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Senior Member of Technical Staff</w:t>
                  </w:r>
                </w:p>
                <w:p w14:paraId="28DA26E5" w14:textId="77777777" w:rsidR="007B4446" w:rsidRDefault="003830B1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VMware India Pvt Ltd, Pune, Maharashtra</w:t>
                  </w:r>
                </w:p>
                <w:p w14:paraId="28DA26E6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Working on both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flavors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of product NSX-T and NSX-V as well as NSX Intelligence application which are all distributed applications based on different tech stack.</w:t>
                  </w:r>
                </w:p>
                <w:p w14:paraId="28DA26E7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Currently working on migrating NSX intelligence from existing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appliance based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system to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kubernetes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for scaling out. Working on backup/restore functionality for this scale out architecture.</w:t>
                  </w:r>
                </w:p>
                <w:p w14:paraId="28DA26E8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Successfully designed and implemented Single Sign On functionality</w:t>
                  </w:r>
                </w:p>
                <w:p w14:paraId="28DA26E9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lastRenderedPageBreak/>
                    <w:t xml:space="preserve">Successfully implemented scaling of grouping module to handle large no of inventory events for containers based on activity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sharding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in a cluster and multithreading</w:t>
                  </w:r>
                </w:p>
                <w:p w14:paraId="28DA26EA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Worked on RBAC feature for NSX-V and added different authentication and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aspect based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authorization mechanisms</w:t>
                  </w:r>
                </w:p>
                <w:p w14:paraId="28DA26EB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Successfully designed/implemented mixed type group criteria in grouping for supporting container/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kubernetes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workloads using selectors on different types using DAG technique.</w:t>
                  </w:r>
                </w:p>
                <w:p w14:paraId="28DA26EC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Created utility to migrate DAO(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Pojo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) models to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protobuf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models automatically which saved lot of time for other verticals.</w:t>
                  </w:r>
                </w:p>
                <w:p w14:paraId="28DA26ED" w14:textId="77777777" w:rsidR="007B4446" w:rsidRDefault="003830B1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Handled multiple customer issues involving high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cpu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/memory consumption and suggested workarounds/fixed them.</w:t>
                  </w:r>
                </w:p>
              </w:tc>
            </w:tr>
          </w:tbl>
          <w:p w14:paraId="28DA26EF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6F6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0" w14:textId="77777777" w:rsidR="007B4446" w:rsidRDefault="003830B1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1" w14:textId="77777777" w:rsidR="007B4446" w:rsidRDefault="003830B1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2" w14:textId="77777777" w:rsidR="007B4446" w:rsidRDefault="003830B1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Associate</w:t>
                  </w:r>
                </w:p>
                <w:p w14:paraId="28DA26F3" w14:textId="77777777" w:rsidR="007B4446" w:rsidRDefault="003830B1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Deutsche Bank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Of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India Ltd, Pune, Maharashtra</w:t>
                  </w:r>
                </w:p>
                <w:p w14:paraId="28DA26F4" w14:textId="77777777" w:rsidR="007B4446" w:rsidRDefault="003830B1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Handled different development tasks for migrating legacy application to new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java based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system.</w:t>
                  </w:r>
                </w:p>
                <w:p w14:paraId="28DA26F5" w14:textId="77777777" w:rsidR="007B4446" w:rsidRDefault="003830B1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Handled multiple consolidation/platform related issues</w:t>
                  </w:r>
                </w:p>
              </w:tc>
            </w:tr>
          </w:tbl>
          <w:p w14:paraId="28DA26F7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704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8" w14:textId="77777777" w:rsidR="007B4446" w:rsidRDefault="003830B1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2011-10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9" w14:textId="77777777" w:rsidR="007B4446" w:rsidRDefault="003830B1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6FA" w14:textId="77777777" w:rsidR="007B4446" w:rsidRDefault="003830B1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Team Lead</w:t>
                  </w:r>
                </w:p>
                <w:p w14:paraId="28DA26FB" w14:textId="77777777" w:rsidR="007B4446" w:rsidRDefault="003830B1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Amdocs Development Centre India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Pvt.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Ltd</w:t>
                  </w:r>
                </w:p>
                <w:p w14:paraId="28DA26FC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Worked in OMS Advocacy team which takes of all the </w:t>
                  </w:r>
                  <w:proofErr w:type="spellStart"/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enhancements,bug</w:t>
                  </w:r>
                  <w:proofErr w:type="spellEnd"/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fixes for this product across all the versions and mainly working on server related issues like performance.</w:t>
                  </w:r>
                </w:p>
                <w:p w14:paraId="28DA26FD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Took ownership of multiple versions of OMS products and provided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deliverables(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Enhancements, Issues) on time to business units/customers.</w:t>
                  </w:r>
                </w:p>
                <w:p w14:paraId="28DA26FE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Worked on integration with other distributed applications using EJB/SOA/REST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acrhcitectures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.</w:t>
                  </w:r>
                </w:p>
                <w:p w14:paraId="28DA26FF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Handled rollout at customer sites like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Telkomsel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, Rogers, US Cellular successfully for which I was received recognition at BU level.</w:t>
                  </w:r>
                </w:p>
                <w:p w14:paraId="28DA2700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Interacted with different stakeholders like product owner, architect and delivered new business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lastRenderedPageBreak/>
                    <w:t>functionality with almost 0 defects and no performance issues.</w:t>
                  </w:r>
                </w:p>
                <w:p w14:paraId="28DA2701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As a team leader, mentored junior members and helped them with product/technical understanding and reviews.</w:t>
                  </w:r>
                </w:p>
                <w:p w14:paraId="28DA2702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There I got the experience of Agile methodologies also.</w:t>
                  </w:r>
                </w:p>
                <w:p w14:paraId="28DA2703" w14:textId="77777777" w:rsidR="007B4446" w:rsidRDefault="003830B1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Participated in multiple innovation hackathons and was finalist in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IdeaFactory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2015.</w:t>
                  </w:r>
                </w:p>
              </w:tc>
            </w:tr>
          </w:tbl>
          <w:p w14:paraId="28DA2705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70D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06" w14:textId="77777777" w:rsidR="007B4446" w:rsidRDefault="003830B1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2010-01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2011-09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07" w14:textId="77777777" w:rsidR="007B4446" w:rsidRDefault="003830B1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08" w14:textId="77777777" w:rsidR="007B4446" w:rsidRDefault="003830B1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Senior Systems Engineer</w:t>
                  </w:r>
                </w:p>
                <w:p w14:paraId="28DA2709" w14:textId="77777777" w:rsidR="007B4446" w:rsidRDefault="003830B1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Infosys Technologies Ltd, Pune, Maharashtra</w:t>
                  </w:r>
                </w:p>
                <w:p w14:paraId="28DA270A" w14:textId="77777777" w:rsidR="007B4446" w:rsidRDefault="003830B1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ECMD is a web application which provides the document indexing and searching facility.</w:t>
                  </w:r>
                </w:p>
                <w:p w14:paraId="28DA270B" w14:textId="77777777" w:rsidR="007B4446" w:rsidRDefault="003830B1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The documents indexing and searching done by Apache Lucene API.</w:t>
                  </w:r>
                </w:p>
                <w:p w14:paraId="28DA270C" w14:textId="77777777" w:rsidR="007B4446" w:rsidRDefault="003830B1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I worked on bug fixing and enhancements related activities.</w:t>
                  </w:r>
                </w:p>
              </w:tc>
            </w:tr>
          </w:tbl>
          <w:p w14:paraId="28DA270E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7B4446" w14:paraId="28DA2711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0F" w14:textId="77777777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50" wp14:editId="28DA2751">
                        <wp:extent cx="380250" cy="379688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419058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10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Education</w:t>
                  </w:r>
                </w:p>
              </w:tc>
            </w:tr>
          </w:tbl>
          <w:p w14:paraId="28DA2712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718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3" w14:textId="77777777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2005-07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2009-06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4" w14:textId="77777777" w:rsidR="007B4446" w:rsidRDefault="003830B1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5" w14:textId="77777777" w:rsidR="007B4446" w:rsidRDefault="003830B1">
                  <w:pPr>
                    <w:pStyle w:val="divdocumenttxtBoldParagraph"/>
                    <w:spacing w:after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Bachelor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Computer Science</w:t>
                  </w:r>
                </w:p>
                <w:p w14:paraId="28DA2716" w14:textId="77777777" w:rsidR="007B4446" w:rsidRDefault="003830B1">
                  <w:pPr>
                    <w:pStyle w:val="divdocumenttxtItl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Walchand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Institute </w:t>
                  </w: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Of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Technology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Solapur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p w14:paraId="28DA2717" w14:textId="77777777" w:rsidR="007B4446" w:rsidRDefault="003830B1">
                  <w:pPr>
                    <w:pStyle w:val="p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·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Passed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with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Distinction (71.86%)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from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Walchand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Institute of Technology, Solapur University in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year 2009.</w:t>
                  </w:r>
                </w:p>
              </w:tc>
            </w:tr>
          </w:tbl>
          <w:p w14:paraId="28DA2719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7B4446" w14:paraId="28DA271E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A" w14:textId="77777777" w:rsidR="007B4446" w:rsidRDefault="003830B1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2003-07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2005-05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B" w14:textId="77777777" w:rsidR="007B4446" w:rsidRDefault="003830B1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8DA271C" w14:textId="77777777" w:rsidR="007B4446" w:rsidRDefault="003830B1">
                  <w:pPr>
                    <w:pStyle w:val="divdocumenttxtBoldParagraph"/>
                    <w:spacing w:after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High School Diploma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p w14:paraId="28DA271D" w14:textId="77777777" w:rsidR="007B4446" w:rsidRDefault="003830B1">
                  <w:pPr>
                    <w:pStyle w:val="divdocumenttxtItl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DBF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Solapur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28DA271F" w14:textId="77777777" w:rsidR="007B4446" w:rsidRDefault="007B4446">
            <w:pPr>
              <w:rPr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7B4446" w14:paraId="28DA2722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0" w14:textId="77777777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52" wp14:editId="28DA2753">
                        <wp:extent cx="380250" cy="37968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237750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1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Accomplishments</w:t>
                  </w:r>
                </w:p>
              </w:tc>
            </w:tr>
          </w:tbl>
          <w:p w14:paraId="28DA2723" w14:textId="77777777" w:rsidR="007B4446" w:rsidRDefault="003830B1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spacing w:before="200" w:line="36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Successfully delivered multiple complex features on time with almost zero bugs and scale issues.</w:t>
            </w:r>
          </w:p>
          <w:p w14:paraId="28DA2724" w14:textId="77777777" w:rsidR="007B4446" w:rsidRDefault="003830B1">
            <w:pPr>
              <w:pStyle w:val="divdocumentli"/>
              <w:numPr>
                <w:ilvl w:val="0"/>
                <w:numId w:val="6"/>
              </w:numPr>
              <w:spacing w:line="36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Handled multiple production issues and provided precise fix/workarounds</w:t>
            </w:r>
          </w:p>
          <w:p w14:paraId="28DA2725" w14:textId="77777777" w:rsidR="007B4446" w:rsidRDefault="003830B1">
            <w:pPr>
              <w:pStyle w:val="divdocumentli"/>
              <w:numPr>
                <w:ilvl w:val="0"/>
                <w:numId w:val="6"/>
              </w:numPr>
              <w:spacing w:line="36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Provided mentorship to colleagues/juniors in technical as well as functional aspects.</w:t>
            </w:r>
          </w:p>
          <w:p w14:paraId="28DA2726" w14:textId="77777777" w:rsidR="007B4446" w:rsidRDefault="003830B1">
            <w:pPr>
              <w:pStyle w:val="divdocumentli"/>
              <w:numPr>
                <w:ilvl w:val="0"/>
                <w:numId w:val="6"/>
              </w:numPr>
              <w:spacing w:line="36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Worked on multiple modules/areas simultaneously and delivered on all of them on time and with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lastRenderedPageBreak/>
              <w:t>quality.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7B4446" w14:paraId="28DA2729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7" w14:textId="77777777" w:rsidR="007B4446" w:rsidRDefault="003830B1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54" wp14:editId="28DA2755">
                        <wp:extent cx="380250" cy="379688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220511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8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Hobbies</w:t>
                  </w:r>
                </w:p>
              </w:tc>
            </w:tr>
          </w:tbl>
          <w:p w14:paraId="28DA272A" w14:textId="77777777" w:rsidR="007B4446" w:rsidRDefault="003830B1">
            <w:pPr>
              <w:pStyle w:val="p"/>
              <w:spacing w:before="200" w:line="36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Cricket, Football, Netflix,</w:t>
            </w:r>
          </w:p>
        </w:tc>
        <w:tc>
          <w:tcPr>
            <w:tcW w:w="6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8DA272B" w14:textId="77777777" w:rsidR="007B4446" w:rsidRDefault="007B4446">
            <w:pPr>
              <w:pStyle w:val="emptymiddlecellParagraph"/>
              <w:spacing w:line="360" w:lineRule="atLeast"/>
              <w:rPr>
                <w:rStyle w:val="emptymiddle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28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7B4446" w14:paraId="28DA272E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C" w14:textId="77777777" w:rsidR="007B4446" w:rsidRDefault="003830B1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56" wp14:editId="28DA2757">
                        <wp:extent cx="380250" cy="379688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739726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2D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14:paraId="28DA272F" w14:textId="77777777" w:rsidR="007B4446" w:rsidRDefault="003830B1">
            <w:pPr>
              <w:pStyle w:val="divdocumenttxtBoldParagraph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Address </w:t>
            </w:r>
          </w:p>
          <w:p w14:paraId="28DA2730" w14:textId="77777777" w:rsidR="007B4446" w:rsidRDefault="003830B1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Pune,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Maharashtra, 411028</w:t>
            </w:r>
          </w:p>
          <w:p w14:paraId="28DA2731" w14:textId="77777777" w:rsidR="007B4446" w:rsidRDefault="003830B1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Phone </w:t>
            </w:r>
          </w:p>
          <w:p w14:paraId="28DA2732" w14:textId="77777777" w:rsidR="007B4446" w:rsidRDefault="003830B1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+91 9975770166</w:t>
            </w:r>
          </w:p>
          <w:p w14:paraId="28DA2733" w14:textId="77777777" w:rsidR="007B4446" w:rsidRDefault="003830B1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E-mail </w:t>
            </w:r>
          </w:p>
          <w:p w14:paraId="28DA2734" w14:textId="77777777" w:rsidR="007B4446" w:rsidRDefault="003830B1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rvedpathak4u@gmail.com</w:t>
            </w:r>
          </w:p>
          <w:p w14:paraId="28DA2735" w14:textId="77777777" w:rsidR="007B4446" w:rsidRDefault="003830B1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LinkedIn</w:t>
            </w:r>
          </w:p>
          <w:p w14:paraId="28DA2736" w14:textId="77777777" w:rsidR="007B4446" w:rsidRDefault="003830B1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https://in.linkedin.com/in/rahul-vedpathak-8321131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7B4446" w14:paraId="28DA2739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37" w14:textId="77777777" w:rsidR="007B4446" w:rsidRDefault="003830B1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8DA2758" wp14:editId="28DA2759">
                        <wp:extent cx="380250" cy="379688"/>
                        <wp:effectExtent l="0" t="0" r="0" b="0"/>
                        <wp:docPr id="100006" name="Picture 1000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691794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8DA2738" w14:textId="77777777" w:rsidR="007B4446" w:rsidRDefault="003830B1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32"/>
                      <w:szCs w:val="32"/>
                    </w:rPr>
                    <w:t>Skills</w:t>
                  </w:r>
                </w:p>
              </w:tc>
            </w:tr>
          </w:tbl>
          <w:p w14:paraId="28DA273A" w14:textId="2EB8DF40" w:rsidR="007B4446" w:rsidRDefault="003830B1">
            <w:pPr>
              <w:pStyle w:val="p"/>
              <w:spacing w:before="200" w:line="360" w:lineRule="atLeast"/>
              <w:ind w:left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Languages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Java,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Python</w:t>
            </w:r>
            <w:r w:rsidR="00A77EC3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,Scala,Golang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(Novice)</w:t>
            </w:r>
          </w:p>
          <w:p w14:paraId="28DA273B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5A" wp14:editId="28DA275B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65324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3C" w14:textId="6729A020" w:rsidR="007B4446" w:rsidRDefault="003830B1">
            <w:pPr>
              <w:pStyle w:val="p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Databases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Oracle ,MySQL,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PostgresSQL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,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CorfuDB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(NoSQL))</w:t>
            </w:r>
            <w:r w:rsidR="00A77EC3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  <w:proofErr w:type="spellStart"/>
            <w:r w:rsidR="00A77EC3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Mongo,ElasticSearch</w:t>
            </w:r>
            <w:proofErr w:type="spellEnd"/>
          </w:p>
          <w:p w14:paraId="28DA273D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lastRenderedPageBreak/>
              <w:drawing>
                <wp:inline distT="0" distB="0" distL="0" distR="0" wp14:anchorId="28DA275C" wp14:editId="28DA275D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2584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3E" w14:textId="77777777" w:rsidR="007B4446" w:rsidRDefault="003830B1">
            <w:pPr>
              <w:pStyle w:val="p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Development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IDE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Eclipse,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Intellij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 NetBeans, STS</w:t>
            </w:r>
          </w:p>
          <w:p w14:paraId="28DA273F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5E" wp14:editId="28DA275F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09483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0" w14:textId="20A2F0A2" w:rsidR="007B4446" w:rsidRDefault="003830B1">
            <w:pPr>
              <w:pStyle w:val="p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Framework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Spring Framework (Core, Integration, MVC, Security, Boot, Cloud, JDBC, IOC, Aspects), JPA (Java Persistence API)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Framework,Hibernate</w:t>
            </w:r>
            <w:proofErr w:type="spellEnd"/>
            <w:r w:rsidR="00A77EC3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 Play Framework</w:t>
            </w:r>
            <w:r w:rsidR="00067B95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 Prometheus, Alert Manager, Kafka Connect</w:t>
            </w:r>
          </w:p>
          <w:p w14:paraId="28DA2741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0" wp14:editId="28DA2761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16614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2" w14:textId="77777777" w:rsidR="007B4446" w:rsidRDefault="003830B1">
            <w:pPr>
              <w:pStyle w:val="divdocumentpaddedline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Version Control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System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Perforce, SVN, Git</w:t>
            </w:r>
          </w:p>
          <w:p w14:paraId="28DA2743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2" wp14:editId="28DA2763">
                  <wp:extent cx="1958288" cy="94922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98567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4" w14:textId="77777777" w:rsidR="007B4446" w:rsidRDefault="003830B1">
            <w:pPr>
              <w:pStyle w:val="divdocumentpaddedline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Messaging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platform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Apache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kafka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 JMS, RabbitMQ</w:t>
            </w:r>
          </w:p>
          <w:p w14:paraId="28DA2745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4" wp14:editId="28DA2765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59082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6" w14:textId="77777777" w:rsidR="007B4446" w:rsidRDefault="003830B1">
            <w:pPr>
              <w:pStyle w:val="divdocumentpaddedline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Cloud </w:t>
            </w:r>
            <w:proofErr w:type="gram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platform :</w:t>
            </w:r>
            <w:proofErr w:type="gram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AWS,Azure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(Fundamentals)</w:t>
            </w:r>
          </w:p>
          <w:p w14:paraId="28DA2747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6" wp14:editId="28DA2767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3653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8" w14:textId="77777777" w:rsidR="007B4446" w:rsidRDefault="003830B1">
            <w:pPr>
              <w:pStyle w:val="p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Containers, Kubernetes</w:t>
            </w:r>
          </w:p>
          <w:p w14:paraId="28DA2749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8" wp14:editId="28DA2769">
                  <wp:extent cx="1958288" cy="94922"/>
                  <wp:effectExtent l="0" t="0" r="0" b="0"/>
                  <wp:docPr id="100014" name="Picture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1960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274A" w14:textId="77777777" w:rsidR="007B4446" w:rsidRDefault="003830B1">
            <w:pPr>
              <w:pStyle w:val="p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Data Structures and Algorithms, System Design</w:t>
            </w:r>
          </w:p>
          <w:p w14:paraId="28DA274B" w14:textId="77777777" w:rsidR="007B4446" w:rsidRDefault="003830B1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8DA276A" wp14:editId="28DA276B">
                  <wp:extent cx="1958288" cy="94922"/>
                  <wp:effectExtent l="0" t="0" r="0" b="0"/>
                  <wp:docPr id="100015" name="Picture 10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45592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A274D" w14:textId="77777777" w:rsidR="007B4446" w:rsidRDefault="007B4446">
      <w:pPr>
        <w:rPr>
          <w:rFonts w:ascii="Century Gothic" w:eastAsia="Century Gothic" w:hAnsi="Century Gothic" w:cs="Century Gothic"/>
          <w:color w:val="343434"/>
          <w:sz w:val="22"/>
          <w:szCs w:val="22"/>
        </w:rPr>
      </w:pPr>
    </w:p>
    <w:sectPr w:rsidR="007B4446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4001FB2-D6C5-4BC3-9F22-F630BF47CE23}"/>
    <w:embedBold r:id="rId2" w:fontKey="{3C49538D-630E-4715-8FE0-DEFB3A7CA157}"/>
    <w:embedItalic r:id="rId3" w:fontKey="{CF4882FF-43F6-4E79-A5EE-E3B67E442FD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D07682-A1D3-4F61-9576-E3E661A92D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662BBBA-BA67-44A4-8EFD-95C8F146E4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B2C10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70AE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8C8D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C2CFF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AE8E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4224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AC26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F3C06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D1A58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47806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1CA6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250BD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2AD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DCFB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7A4A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4BEEA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4A6C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EAA3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FE8DC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5CA3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D861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E03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E8A7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471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6C93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1EBF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6CB3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26CF1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4897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B409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6E70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E9A67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C891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A9A49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BA84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CCE59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3F6E4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E874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28A7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D6F0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5A9E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FE99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7ACB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B264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DA15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0644E1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34220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CF2B2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F6CF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31207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96EE7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2AA4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6AE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2E95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B04A5D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96E8DB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E12B5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2243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6A020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3CAF9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80A4A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0C1B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A4DD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43CC2008"/>
    <w:multiLevelType w:val="hybridMultilevel"/>
    <w:tmpl w:val="1AFE0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E77D3"/>
    <w:multiLevelType w:val="hybridMultilevel"/>
    <w:tmpl w:val="70223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446"/>
    <w:rsid w:val="00067B95"/>
    <w:rsid w:val="003830B1"/>
    <w:rsid w:val="007B4446"/>
    <w:rsid w:val="00A77EC3"/>
    <w:rsid w:val="00D3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A26D8"/>
  <w15:docId w15:val="{1BEF0775-4927-4B56-8474-11C437315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20" w:lineRule="atLeast"/>
    </w:pPr>
    <w:rPr>
      <w:b/>
      <w:bCs/>
      <w:color w:val="003D74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resumeTitle">
    <w:name w:val="div_document_resumeTitle"/>
    <w:basedOn w:val="Normal"/>
    <w:pPr>
      <w:pBdr>
        <w:top w:val="none" w:sz="0" w:space="10" w:color="auto"/>
      </w:pBdr>
    </w:pPr>
  </w:style>
  <w:style w:type="paragraph" w:customStyle="1" w:styleId="summary">
    <w:name w:val="summary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ivdocumentdivheadingsectiontitle">
    <w:name w:val="div_document_div_heading_sectiontitle"/>
    <w:basedOn w:val="DefaultParagraphFont"/>
  </w:style>
  <w:style w:type="table" w:customStyle="1" w:styleId="divdocumentheading">
    <w:name w:val="div_document_heading"/>
    <w:basedOn w:val="TableNormal"/>
    <w:tblPr/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table" w:customStyle="1" w:styleId="divdocumentleft-boxdatetable">
    <w:name w:val="div_document_left-box_datetable"/>
    <w:basedOn w:val="TableNormal"/>
    <w:tblPr/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left-boxparagraphsinglecolumn">
    <w:name w:val="div_document_left-box_paragraph_singlecolumn"/>
    <w:basedOn w:val="Normal"/>
  </w:style>
  <w:style w:type="character" w:customStyle="1" w:styleId="emptymiddlecell">
    <w:name w:val="emptymiddlecell"/>
    <w:basedOn w:val="DefaultParagraphFont"/>
  </w:style>
  <w:style w:type="paragraph" w:customStyle="1" w:styleId="emptymiddlecellParagraph">
    <w:name w:val="emptymiddlecell Paragraph"/>
    <w:basedOn w:val="Normal"/>
  </w:style>
  <w:style w:type="character" w:customStyle="1" w:styleId="divdocumentright-box">
    <w:name w:val="div_document_right-box"/>
    <w:basedOn w:val="DefaultParagraphFont"/>
    <w:rPr>
      <w:spacing w:val="4"/>
    </w:rPr>
  </w:style>
  <w:style w:type="paragraph" w:customStyle="1" w:styleId="divdocumentright-boxparagraph">
    <w:name w:val="div_document_right-box_paragraph"/>
    <w:basedOn w:val="Normal"/>
  </w:style>
  <w:style w:type="paragraph" w:customStyle="1" w:styleId="divdocumentright-boxSECTIONCNTCparagraphsinglecolumn">
    <w:name w:val="div_document_right-box_SECTION_CNTC_paragraph_singlecolumn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tngSecdivparagraph">
    <w:name w:val="div_document_rtngSec_div_paragraph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table" w:customStyle="1" w:styleId="divdocumentparentContainer">
    <w:name w:val="div_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RahulVedpathakSoftware Development</vt:lpstr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RahulVedpathakSoftware Development</dc:title>
  <dc:creator>Arnold_user</dc:creator>
  <cp:lastModifiedBy>Arnold_user</cp:lastModifiedBy>
  <cp:revision>2</cp:revision>
  <dcterms:created xsi:type="dcterms:W3CDTF">2021-04-13T14:53:00Z</dcterms:created>
  <dcterms:modified xsi:type="dcterms:W3CDTF">2021-04-13T14:53:00Z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+FMAAB+LCAAAAAAABAAUmDWW5EAQBQ8kQ0ymsMXMnpiZdfqddcbS9FNXZf4f0ZCIUwyF0izMkhCEigKP4qzAwjCFwzBGwrsD1xR1Ta3/U+16dMAQ33ivMkdGn+s6izwMErQTO0sG0NYnG0qlYH/68ryI6/H0zkmbI1A5rNwt6HJZe9SYjRN4qq3JSJEPf0c+Q4ICDLzbzcOt97sGkRYIAQu1ffeYcJB3MpZr2Cax9aFBPshALQImxUtytLZz2cH</vt:lpwstr>
  </property>
  <property fmtid="{D5CDD505-2E9C-101B-9397-08002B2CF9AE}" pid="3" name="x1ye=1">
    <vt:lpwstr>PeFBii1tO7WrEX03UkaMYAR1oulVSYH+wybx7yLzVze9GVOHJHgaXMvt3RFKFgy0R0zGeULd4gtrMAefFwwOSipmc2WUtqvHeutSP6xe6u/P8MedMlDcToSpEx7gvtAs5ei59I/lzqP3w4Kc9Q5RtVFkcOMTUMVcsYOqmsdG4u13n7naKNx5KBwHhGj+2cezcCPgxiKaSCPoRmsIqb5AvLmn5F7dPLmGvbJTHWLg1NhUp5FIxazWai5c0PqJAJS</vt:lpwstr>
  </property>
  <property fmtid="{D5CDD505-2E9C-101B-9397-08002B2CF9AE}" pid="4" name="x1ye=10">
    <vt:lpwstr>Qs/rIMI6EAZJO7Q/6acyoXlxhVXTG4x41paijKCMybQrAnw8v0B+Lpv4ctu7KN+VXGNaDj7FgKn394PGP22n2D0gLosfYwB1yppw+eu6GdRYi25WfI03qRbQ3RSlizaF8zjqVvkxXpDjSEdOtQ8fco9MOB9LpHQWc2NQ3R7L0Pgz/VM0n9cJPq4bXdS7FKwdv/8LPIQFcnGNAT+dq4HFZVceitZeESM/THQEEa4XCueOI818duA+ZfFQa/LXv8d</vt:lpwstr>
  </property>
  <property fmtid="{D5CDD505-2E9C-101B-9397-08002B2CF9AE}" pid="5" name="x1ye=11">
    <vt:lpwstr>AF7Mpz9isKiR6ES52jzC8Fkjrq03q+P1e23tXumlmicHIpKdyVI5ffHPQEz138ZENJ+WaRoDBgqlYtMB/80nVcwIfF/qMY2kkFXd+PgJWaMBr37QzcBBaLQwgC5Sh7rRPyfSvLmdmZlaDkigSTkZHBfTv9IiM0JwKCX8eXxG3rpDD2S1NmT/gefJeIMxfp05F95s6y/YeQ4jHv3rDcFQgSou0l3TnAkzvGM8ZOdOIGNsd3UoWld7H8UuSD4I5gZ</vt:lpwstr>
  </property>
  <property fmtid="{D5CDD505-2E9C-101B-9397-08002B2CF9AE}" pid="6" name="x1ye=12">
    <vt:lpwstr>c4PDfoLny2OTTE0vy7sVJ0Zn4JjHYxK/S+GIkFJzBe2Qb7CUXBKBte72m0KI3vudy3Pty7Ujln6aetzES8BEPbvbVqX8XUKSYtNm77EHRuboqAGDITVpSlOj1PmDTx1vIGf/3Aa2gb0FCofUmhGyRbpBZjUuswbCjeHPxbA4E4Yo8Tz3Zw8m+ENq9oC+OR76hQtWUatuPvJKkrebyKiP+hVIyNekslgCgVbVv1hre6FWEefq2cpcUY7p+5C48mM</vt:lpwstr>
  </property>
  <property fmtid="{D5CDD505-2E9C-101B-9397-08002B2CF9AE}" pid="7" name="x1ye=13">
    <vt:lpwstr>gTxQ3P5xxlCKHSUh5dACRFgm+b9SwNOSjtle9n4HvVDPqxd6E2q4ZaHc0PNRujf4PN6ujaWK//XWQzoBIalxtYZ2qiHN8iUeMXlcy61zolJbfr+/5emvNIkAOEXLlypHCspqpH9+/BlYHo3So8u0FTRPUf+l7vb5lCg5f/dhS3ziKDlg/Y9uD/i3yXZh7VS7PkJF37JlIvcKju+Yy8Z10hvNJV72rQ5q3ia6oIkJFoRaMgQ74AV5/+fxC9nVbSd</vt:lpwstr>
  </property>
  <property fmtid="{D5CDD505-2E9C-101B-9397-08002B2CF9AE}" pid="8" name="x1ye=14">
    <vt:lpwstr>xrRx9JV8b/uP38pI0ojPS3cBFzopeq/b6ZfmuauWWpkycNltJGTYDFSfz6k9X0ZU5uqE/Z9qeMU6CgIv4qqhR2ofAneVcDHWpXRit2dXKfGNaMcGZNWqki/2zSZWdJsa0S9So1ItzQY1FLlz2Ja3RLuwrQjpBFr+JLqbF4Ri1Lj16FCfnLUWtcKOvk/VlK8RMstayIvZkJO3iMC0aDivhAvPTXbr+Dd3KAkcibUiBmJK7jCSJ/r6yqmqH6/aF5Y</vt:lpwstr>
  </property>
  <property fmtid="{D5CDD505-2E9C-101B-9397-08002B2CF9AE}" pid="9" name="x1ye=15">
    <vt:lpwstr>mkaAs4DWpY0nOXNVBvqJ5bbuKZbtIc/L8sS5uiTuywSrFChe/Q6+Um0/HREl4Ra3cdyRm/MCX/a9gwPymR2pvdU00gbA47Jv+2JQEBLraWXSHwUGbLHZ9vH+qmtARkqcfyVJFavwtYlFOwj7zduwbwgovNukxSAzw2uP/5PZ6UFAhnHUXbTJA76jmElVMbjSbiFiB3Y66eED8j1gHaijCy2Vk5alBYxmcnmpzmbgHMp40NIaWEUsUniecLkfXq5</vt:lpwstr>
  </property>
  <property fmtid="{D5CDD505-2E9C-101B-9397-08002B2CF9AE}" pid="10" name="x1ye=16">
    <vt:lpwstr>uyMOQeTEGgjAkuRZKQ+VLpO831DfvH/rTP4eEpiLTDj/rm/9291nfJm/trPoTK2zIbmYq5fh/Rjv36FQc2L8aTM6N7oUO3bmMxmYzA7TaTST/jEuDByFEjJDQa+VO2PHJBgZgy4gBs6h6j42AQVr9Nz519Qqv8Ahz3vTvjfHPO7VJQt1OTBbktChMv+usuM26i8w7PAH1lG5eR+KgE0stA+HAuVmGdZtDkkYh/FTQbQlyk2iv6Z3Wuan4sUQGEW</vt:lpwstr>
  </property>
  <property fmtid="{D5CDD505-2E9C-101B-9397-08002B2CF9AE}" pid="11" name="x1ye=17">
    <vt:lpwstr>JAckfur504qfc3x8MRJuyP53W7HHD06Ng0zLvvH+cSOAGQ2Rsal8U5D+yjrOxmvPF9/o/3nOuDeN+CuXPFY7VfyfegfX4/MWWj31evIVNHHAEuZI3nOCAy3eZVPw6wx4imhF0tOkh4Qb9jpLiQPwspaOSN2GBGZd4sWLaUqi35A9NHFjH/Br5bStP0uF13ASKZli1ySQGFTfV8OZ93XT/dJCy/7navi2trj6+MOfddVRWKijtLwPyvME6dWc0Vo</vt:lpwstr>
  </property>
  <property fmtid="{D5CDD505-2E9C-101B-9397-08002B2CF9AE}" pid="12" name="x1ye=18">
    <vt:lpwstr>0ROnE5WzT+v1RkizG3Wd2OMP5KwgN1om2mnwOIran6OCTxxJNcB/D7+4aL+oFP9UaiczCUGE3wGMVkBrMdVysBq/JCioHXTswx32YESKR/A+vXA8qvF3eX4dbnlCYRPJLyxQ9cofd9QyTh+LgKD/+hwzzvSDkk+LdN5N1rFwT7nYiAY/Z4ct/2WOzwpUkwS0ElzDFboG544/QxXbzc1Dj31r+c+4vcPy4OdhdbxRVzF7Zge7JUmY9NTbqEjncKu</vt:lpwstr>
  </property>
  <property fmtid="{D5CDD505-2E9C-101B-9397-08002B2CF9AE}" pid="13" name="x1ye=19">
    <vt:lpwstr>9nmV6zrV6Sz042Ikh7p0ZWNXG7a41SnJ9Q+qf6FvGh+oDEqhQ1OumzWhhji1NwKWYCgHvKG/i5FcbSTbHzNhqAK1FvnXucmKf+aPqAYEkdbaAJtDm0LjUGzXd6aK7NLJs/3Jlr5RGd12XG4DMXkNDug2DkgoKk+UfeE25LY81MY1rTzYP05MwkBjPCLXikKqpEyaYrs9Mx/omA1Mdm7QraL14lj9p84qps2waFDEw9rhh7ypbYfXwTd6DXrq4TH</vt:lpwstr>
  </property>
  <property fmtid="{D5CDD505-2E9C-101B-9397-08002B2CF9AE}" pid="14" name="x1ye=2">
    <vt:lpwstr>nNvfvQRysJ2XmslEQxL1Wb568b91HOykzhGsTuNdAJxpe5QvYc0Z941En8jcFu0pPSnhJViAESI8CZw8YEaFkyiAtIEBOo8bm1E6Ii6hWM2WE231fzVPkLNn5lD9LBZxyI1dPXDwUEezbsvj5vceslpHnzBxsR7hGX7hze7P0wkJUh33sUXq8V+PvdnWzHUZotgD+jPJFpN1J+X7jqEdyqogsvFMi8EZX4WZL2XWm9E3jOyQG5Wg+ypujdzD1/a</vt:lpwstr>
  </property>
  <property fmtid="{D5CDD505-2E9C-101B-9397-08002B2CF9AE}" pid="15" name="x1ye=20">
    <vt:lpwstr>G1mTpj4yfHKju1YeInn8s5LH5dEEseBR2/PUO+22qmJUSeg5obLpi2gkoWnFsGW95D8rQVq9z3byTLffkncWDVAxZk/2y1TSnBc0JP2SWVExNnr8h/XKH0boVJQ3arAVESzItsHMcPl1qpzYJBfwRdQiufZLhyUd0Nw/b+E0L3aJlDHx0eU6DbN8UP0iQtaW/nDZ3Ogq3e37cJ8jyDnWQCtqNYe8sGyaqSnQEKHQ33uCOvq/gsv6XO7o+HfTb0/</vt:lpwstr>
  </property>
  <property fmtid="{D5CDD505-2E9C-101B-9397-08002B2CF9AE}" pid="16" name="x1ye=21">
    <vt:lpwstr>Zivl7f5Up2ywSq9rs39ZfQsb1pNEwVela1hFARF60OANyGV99qkeHGCMvyQIIY9UGrfa6pUW9RFEfIWN8TBoTPxDwm1Q94SfPdM1vegoxZabS5VNEiCIOm7vBxb6etNzlCGT5Sr3F0KSPyPkGfeuEpqZYvuvXH/rXRQHsWfAXpwM1/95NGS64s0lWKppFo30PJCOJr6J5F2PAMsJN/RqTDlVb5ham/ru9jYO0uvxtQqBJokHinlYrZMr6RFBeuD</vt:lpwstr>
  </property>
  <property fmtid="{D5CDD505-2E9C-101B-9397-08002B2CF9AE}" pid="17" name="x1ye=22">
    <vt:lpwstr>w/LIRVoQrpCppunHk2vZk2R7jvDgW86sf5ObF7dZii4YuiyR5ux8mGZeTh51KK9ucmCoqBlWU9Tb7RUbTQlWKxRX5Oa3DhgCqOKExg5PItmvDbf+Pu/o3rh6XwV8g00lAbmtvzrG79+pdbKQn0NP/oDUmfQ8n2ioMCwLIy9kU6Tpd6fPtOU5oCelt45FGuMAQe6kdctYibA5CDD5HHwqX8dM/tUOeYjflAaT9v/1zVFQGC1GnFofoVBRSU7idpM</vt:lpwstr>
  </property>
  <property fmtid="{D5CDD505-2E9C-101B-9397-08002B2CF9AE}" pid="18" name="x1ye=23">
    <vt:lpwstr>T5zLLOlAakxBK+2XGioHZWEGr7Dyeanc5CMdP8gumyoVAOXHmR3c4SCnOprntT7IZOEdDXL82fSt6iv419wphTCgqiMBp2zwhHoKUBUxhIdcTW5UZnZQA8almj7psmz/uFO6EFJ1O3OAx9t5uglphVWYh/mtdjAqun4Vk06ef4VVSur/aU+f/MepmZKNeTpdsHYUXxVAIo/YhrUlXb44K+JEEwIDb8DwPmTcpzIqyRupmpj5aNG1c1ceaX89qbJ</vt:lpwstr>
  </property>
  <property fmtid="{D5CDD505-2E9C-101B-9397-08002B2CF9AE}" pid="19" name="x1ye=24">
    <vt:lpwstr>X/0J87HTdAHsvuUWrriQuq9ka6Mje59CqjcYHXnbKNrf6U71We20SwIZiRjjwG+KstuEMaISGETzqcgtVhnwqC7Ux7XYUw0ZkVTqgGZaTzkwoa+xiIWxS2BcPmOwEFKrqBSSJBzyQejpznrofAEsqL5/0ayk/Jy7GymfAcz27++JHeJChrONdBKhSfa4sOH/T0nKLo+gFa/HWXp3ItGbj/htffv99KZIgeAhmiWqDOBfJt8Hze4lv75dhlnFRH0</vt:lpwstr>
  </property>
  <property fmtid="{D5CDD505-2E9C-101B-9397-08002B2CF9AE}" pid="20" name="x1ye=25">
    <vt:lpwstr>dN772X+JnM29bpyntFoPABB3djckxvzzrENYskIqI8hrP/5yDZoAAjGzf82tNhIYOM4iZ+1AyL7S2b5v3dWl+iV7O47Vp5KOlY6n1uSVmm1pJ2EHA5nu0iTCDG25sqkSjQBOX/cH0pwtYSwopjd0fTeEInojUVuNXlzSU4tOGLL2P+cfxYPQYQ33ITd5mrkKtyJro+As8b5BRUaNzNLAbEbulpEnqI/F5OZB6ZJGEcO7J6uWoVbd45R8BvSN3Dr</vt:lpwstr>
  </property>
  <property fmtid="{D5CDD505-2E9C-101B-9397-08002B2CF9AE}" pid="21" name="x1ye=26">
    <vt:lpwstr>kH/wn6os0bGpukaxE/dcIbfNE2JxyriVvYL3iEMBFbo0iAYJB/7Odmj4W1kRytpSg6+Vyuo5WWRVE2gRT5bUdh4YiL847mUc0arOXPdKTx3Ol+2dccF8BNKGOn82N9f1cqCxaq/v3HpERvM/n+GduJxpvy+RPSC5YL5lKZPxY/I7s4pi4I6Swr5kAtxHcxth8eg6A0vTPq/8XzW/EE+SoPUQwvIQ7eM8GVRYqPnnc/XLBTuImhX25cEMsqF7CYb</vt:lpwstr>
  </property>
  <property fmtid="{D5CDD505-2E9C-101B-9397-08002B2CF9AE}" pid="22" name="x1ye=27">
    <vt:lpwstr>aXOz51CW+sR4TsWwgsngfAnCL0KXYCbNTTo4MzI0D+d6woGnI9bV2B8uUPfaiYQW+Tg91kGxDLO122FV6qORThnyzGjL6/4H9IR6+EQLrvkH79/vXalXN2ffEYqMdEjzJMsE+EdSTmQiZxWdLf037KhoBEQ06MvntvzQFddpAmihh7/uj8ehRZk3/07OUjjD878yKYMchORa9t6jKcMF3HMcrwupjKfM3d+mPveDVqV8F3H6IOBky/5UTdWn41k</vt:lpwstr>
  </property>
  <property fmtid="{D5CDD505-2E9C-101B-9397-08002B2CF9AE}" pid="23" name="x1ye=28">
    <vt:lpwstr>HYAs5lBhDgigEnGpJD02Dw4ysgX287AGbbcqHYj+4UJnQtNuV5gacYC7lANaGLO8oGVE0crfSL6nlUw1cCzjwdoc+7T8RpEFHleuZuZLkNvGDi8zjyggE3H0OX+dPklue+sP9TTyTfuDRw28+TNzKfRGp8BczAjJErJuovCA1cGQNa19r3WIcmLvv/jPWsNTtI5vI1AVzM23LbesJi9gt9OlqUxkMQSC2qt7uPJFHv6PDtjuZIkNhELyLq4v5hW</vt:lpwstr>
  </property>
  <property fmtid="{D5CDD505-2E9C-101B-9397-08002B2CF9AE}" pid="24" name="x1ye=29">
    <vt:lpwstr>qpFIv1wWYEKw8Jp8U0SYzL/a+kGDHxBjlMAS2mMis/dtjZFCSRiumGQcY8GRQ3mFFfu9m4bBtetq1o8TTwLMyExp6ZC0sdnMok9TSOEQ2+iWgmkbEIfL9NlCA1u56nIAeqwvvyBozfeH+WAJ+A7xU44w6gYTZJA8aPzrBV8tl1unAhuVJ37ztCPECoEqh177oO7hMfoJRy9wcUrPo3NsMllwrUn3HJqni8iQwZGHP3Paeun2+hUDTTyBF74NZiv</vt:lpwstr>
  </property>
  <property fmtid="{D5CDD505-2E9C-101B-9397-08002B2CF9AE}" pid="25" name="x1ye=3">
    <vt:lpwstr>6NVjcKsBV4L1MYmT/Yz1W7gtxep4N2elsyvpXQ41jq4rt2xMuxqGnpAs3zqW0dib+BsFpcBb4FUTC9kKWos5p+VgmoosT+RUhYUCFRLlkDa6fkvHyRVq+RJXZ7mGpX9mtmoq1hdVM3fHdF8+KOCbD1DovyA1kaTEHiLUbg2F5SEZvQtFGLL4PNh/fUURnnFWI1LN8teoE+DtH6tiwuDjUNcZBnqCvrpqDIk8ONgkfxdJEWJlxHhHI0jRcTePnPI</vt:lpwstr>
  </property>
  <property fmtid="{D5CDD505-2E9C-101B-9397-08002B2CF9AE}" pid="26" name="x1ye=30">
    <vt:lpwstr>cw6Dka6daOFISukX+IHCG/ldhVq9/KMvrqUFAwRbr143VYsOTDGEcEBZKRq5ET1Ruerc3KBaVtjPmtVmY1jv2iDb9M1AnKdmSuPeJQiTdd8GyM+k0W08SwnyhPzRlV42tlojgGGgkFvwcu8MOnk/7CHiVJMkNLhY/UGvhtKRMM+AU4ZHrzfOPbjygHe5aqC/GGIGZJteQnJUTLZE/kPmZNhW+HeVYr02SCpJfcTNzUKNouwzby2AKB4ADWiGoC8</vt:lpwstr>
  </property>
  <property fmtid="{D5CDD505-2E9C-101B-9397-08002B2CF9AE}" pid="27" name="x1ye=31">
    <vt:lpwstr>hGae5pn/QEZqENEoGeMY8uDB+HmgfmnDfRdhym6hSo9xkiZlfXBV/2NPHOt0Quc0ifd2d0LqLdevHVJHTmRixcHf8fmwNdB3ijBMro2hvviKa6iH9Ep4IyDtgQBQaQEFo6URGaTCaxppsTO6tkaRq5kEDUbmXeMpuufQ3Z60paS/Wvd+mMpjmdtG99RC2NoBlVA2NCDw9qsVhzHQD/x2foo71WST8aiGgDzWbndy/3TX1/aosb9s7cZvh1oywGI</vt:lpwstr>
  </property>
  <property fmtid="{D5CDD505-2E9C-101B-9397-08002B2CF9AE}" pid="28" name="x1ye=32">
    <vt:lpwstr>3OVbJWOUjQFEFwToOk2y4y9i+5l383W0lIcv2+w6PS4EmsUnDehBO3zQCk0J7oy3SukryvlBIAh/ct/ZFj56HYmWg5oCj4/9XqCYw0cH0eQPL7aN+YsjTvD7ZXCptVNJKWthgsRNPJo1nVqVBVoEZSiG1pUVHh/J203XnjjDmigc7s96b+7l4k8PfhjolLXUNYaLholyOyRTOv0IFgp4f8e2NJ7dimzJv3ec7ILEzM/TT1M9I5tSrOrjNcNyXNR</vt:lpwstr>
  </property>
  <property fmtid="{D5CDD505-2E9C-101B-9397-08002B2CF9AE}" pid="29" name="x1ye=33">
    <vt:lpwstr>cTfy8dlHqd9bfbMAqNm/sNFRi62QCuXbafrn+XDc4h+4hefZZ0M1V2OZHt03354DJoQIKWHV7nIOyPMDZCnjXQ5jv0c2+PWb9q0Bxc+1xJVEAs0P1MiO53XiDHn2LaVkfIr0NlbW9mQGoWRQTeJLFGuEc9Ve+8F8ojytbEPlSKIHgALCr5U2onjz6CAwGAYTi4L9XVZjGarbsKR2ljgwPrKs5xdz1beWdNpkXT/5cJP8KDT1ftSZGQm21TnTdwj</vt:lpwstr>
  </property>
  <property fmtid="{D5CDD505-2E9C-101B-9397-08002B2CF9AE}" pid="30" name="x1ye=34">
    <vt:lpwstr>htVaVj9NyWhVcD8vsQlkO2/A9Y7tiS1WKfIhpYIFBKrWCXXbSrj3LQ+sCTeapEIApdsRrxkoCZl2x3/0bboOsuIuBvnZQ7WQEAT+DOH/52iIxL6MwTU5q3dpjbh6dX6ogqYYkE2/1EsHhCu7+1QFiBOmhUMU7UP7zBwB4ePCKao7aOT+SbPWYRfRcOPfElA9NLON5djWtX6CsRNtUB2brxzXbuPnCNyKChvaSm4UsE0t9gAGtB6w6R5llrBTzO3</vt:lpwstr>
  </property>
  <property fmtid="{D5CDD505-2E9C-101B-9397-08002B2CF9AE}" pid="31" name="x1ye=35">
    <vt:lpwstr>H+ZIWFw8Auiv56c0D1NbxSdq5M8/xR4gey9FVfGPQe2/Ss8VBoqW3MLd2XypxTuB9GZ2dMS6AvKfDGphrLouugfIor270FmjKU+fA6RLzx1E7f7ZBODlDetWudTSB7q+8Ag6c8gCr1PVeO+KlgfDIcb2RvQevcvhYOxpEBRe7s2KGaOmfgtTY6rkheMdbFfjnOHxL4UJNz0YQUr9RBA5RXlTCI5rGaMWopcH3QIBgR2sHqAhkk2c7rnL/IU6HNU</vt:lpwstr>
  </property>
  <property fmtid="{D5CDD505-2E9C-101B-9397-08002B2CF9AE}" pid="32" name="x1ye=36">
    <vt:lpwstr>kMvtsjKPx8bzR8C1BifzP1SLb240Bdwtyhcj7Jz780H4stPQvhjNYmHebJsHw2nWARAH5dq7zbtxCzcB7m/5i8RK7KVaMSEqEhguDp+YibeiHRQ5BmAQDDX7l0l+FmnByVO/soY12jCw3WghwoZARPYu3ybEYv7whEa7i+IXgzHetPcI4jVbjEtENy/5jZd0SWVajTT+4MyFPrHe0EWL0PHX7RnfxIlQfbNjDSRvFZ00z8lrAKxnX7FQxEp7zLP</vt:lpwstr>
  </property>
  <property fmtid="{D5CDD505-2E9C-101B-9397-08002B2CF9AE}" pid="33" name="x1ye=37">
    <vt:lpwstr>tKbsfVEPsZXp+b8o0Te6TQ8CRW4NjfXQEWDabsG23c0teSV1gqze/Y4xW91vwly24+GvX4G+P5InygBHsRvKIdd56/xw5Rbmi9XnLjzklUBEbmOJ6a6W/1yiJ0mmNlUt+jKXnwcGDD4X7jNCozl8GO492KsqPcODDeyXrz4iKOxoztjVJQt4Etx1689PPFVMESdKdlLI798/QXOabeanQAGKOa1FVotAyM8gEXOquFtSRIHAMS1iXbqZR6N2aRF</vt:lpwstr>
  </property>
  <property fmtid="{D5CDD505-2E9C-101B-9397-08002B2CF9AE}" pid="34" name="x1ye=38">
    <vt:lpwstr>fiFC3sPh68QSFW8QC8yDLaIiCNpVArCo6QashcoU1i9deKjBWFvNiI80OFHLrcdgvXpaYcBunLADeUb8dXLDm3xrWcw18spJDatsRvt67LxRiqmo8gtu+hZUMf98EzJk3t2fJftuUrIyD3DBGL5eg+Q9+oMHaEZW/BHyLcbmNVflTC9roXbYsCGDuMwl/vswl3Wi9+yozd8Lb0M5ZWgVnLHkTMySRQxImnMGRxUYfON2sWLT26WbsYxa1UFga7f</vt:lpwstr>
  </property>
  <property fmtid="{D5CDD505-2E9C-101B-9397-08002B2CF9AE}" pid="35" name="x1ye=39">
    <vt:lpwstr>BeufN7upNGJupCE4sP8nKPGLG8knYWNs8SN3Pe+pP/45p3QlNz/olWs24C69FY0blsvn9ilaYhhPY/77iuugJdL+xDZodUFa+FiuV8oerfZfkKIeHvCEPDfxgk6HRPIFRJZ22UqnxWNuG1uvlAeSVpnCt4LprFNy7UgrNYwg0vIgZbf552ehA8GmSdxStQc8xQ5CVbyURRuLR8mWQBpb6xFkBBNmf+B9jJLiIJfEU+cMC3Ur0kQ2optYbqyAaz8</vt:lpwstr>
  </property>
  <property fmtid="{D5CDD505-2E9C-101B-9397-08002B2CF9AE}" pid="36" name="x1ye=4">
    <vt:lpwstr>WDjAgwIi+4mlPN9aQAWHLtF2bq+PkQV7Dn5omn9X02kRkUWz9UMt5XMamOY9s4WQA4IxdVhToAs4v+kWusWeFySr5xN1Zsfx+dQgOfQCjN53CRTATgkqbeUQw7T4vWbJu/zjk9Jkl5b1Sx2maTme5TB4HqpFz9dx0T0+jhkWznAZKZ/Pm6j9fLfOKdOVOBYfkVwACXeByKhrbbnUd4Y6lvgl8s76hl/sahWxPC4pGYtG0LoSIvxCc7UH3mcubUX</vt:lpwstr>
  </property>
  <property fmtid="{D5CDD505-2E9C-101B-9397-08002B2CF9AE}" pid="37" name="x1ye=40">
    <vt:lpwstr>jZMUyWsdPXRCq6SljWhNiSu/eqYfoAbjRb2sRa8wzkcKHU3ZZs0NKMq8gtmCXCWzrX8sypF6RQ3K6mmCL1HX6leShVBBpoUv/gHDkRUdn64kekFacK3NbiqW+tRUc1C+MTHPT7DAPxv37UVCcpphHMOeF0h91HUnGCifM2xdrrizeyX104PffeGP6RFcLCypMuOkULPWZDDJMO3kQuwHP/s2tWu+EbIvfYzM+UQI9toMlMl+2aBJe3gOR7W/zBI</vt:lpwstr>
  </property>
  <property fmtid="{D5CDD505-2E9C-101B-9397-08002B2CF9AE}" pid="38" name="x1ye=41">
    <vt:lpwstr>GPkT7ILztd9YMb5w/0bkacb6xbpSc9ekPv/qbZKf8wVrW9LOe2wI2tNMbrGkUHKkbTW4BKqFvLnVVBSHPf48noOjI7lBGI1a61szrPbigLTH4yEypKUPdy5bDbem5Yaqb0D/jDrE/fDdSMHMuLgFMaka14ZxauhABN8cqqtQ69P3Iiloq7sVv8M6CWnmbcQDTPeRnhd8ZkvnjWqwz0xwC2RLQdtMxtE0Ud4cOpAQ0ITjCwb9bORuArZrxuj3TWL</vt:lpwstr>
  </property>
  <property fmtid="{D5CDD505-2E9C-101B-9397-08002B2CF9AE}" pid="39" name="x1ye=42">
    <vt:lpwstr>67IotG2Da9un85db0RRnjWME48JrifNfTRJS1hvFRsEJ02PKCeRnzVQ2YBK1zfiOpJMGDYKTmoH4Rv3y1q3JhKKBsnsTNJUX5SV1Numkw7h8xu3l1vFZ34sSYrmDjAGsoEkGsvaQNm/Q5UeqqXQ5+7VCUB67GiTbumhAG5jolhDgaS+CDnryflyFEwnme66sn7r60OyI99ujpzrSz3BhUTbBQWbvMuubtqijWlpQPlnNGETYcPAY9SKJmrS9PN6</vt:lpwstr>
  </property>
  <property fmtid="{D5CDD505-2E9C-101B-9397-08002B2CF9AE}" pid="40" name="x1ye=43">
    <vt:lpwstr>tf3tXQcPV/Y6E86OXYziIk5UCTJKyr9rTS8o1vT/l2A0iOb/AoD90ulWjuI6CBF1RhEqOb19Q+h2tBIpqcwLd/TQWMRXCFtpxklgf8dM/+44a9KFlM12ksRSao3VZPtpdUamNFyaQMjgKCW03B0Z93v5E7623sF+HDjnBQAEjVSC4cZGJevdnp0sxrXHP9E9xVm2ME1d5RVShajNCN1chEfqOyqBQG3gjnU1jxIVk+BmY9uCTYd7BkHPCmFWhkj</vt:lpwstr>
  </property>
  <property fmtid="{D5CDD505-2E9C-101B-9397-08002B2CF9AE}" pid="41" name="x1ye=44">
    <vt:lpwstr>1e+AsaviTCejtomWPKzqY8fV3oJBftm6n7bG23JHM0F6EX4J3ryb4cNemTymE5B3IqKro2TMsE/0oh9M0tHncX8SF/dDvPJaR/ZN6qrf9T23SpcttVcFUmf1Am7ExrZSNNxhVGj8W2U0/JOrC/IqYC0FfmDWm8HMUp//VOM+iFO/XuQQiEr5QSb0IzryAeAfO4FOBQ37kgIrlcBm8wN/VYvy1cK06gKtBDII1ueLyX7nulpIKQi84qOCMAUX8RO</vt:lpwstr>
  </property>
  <property fmtid="{D5CDD505-2E9C-101B-9397-08002B2CF9AE}" pid="42" name="x1ye=45">
    <vt:lpwstr>MBRd6HJaArj4MNXxemP43bGu5ELNhvaru6VgDOJ1+ljnoHFYIt5JQVmc1/obxD79iuI0fTNDfcFzfnMck3s3P1CkkamyUR7fUEkOZquCu93lAZhoudIP+cAAPkJE6x1L+g8uKy+Eda8iaJFg4Kixde/yXtByZD71rfKVTrPz3wmGSU081Hd09FkPv0zNRWTBQmgY2xKXOw/VrZ9vc/t2fJgiER/zSZxTEMvVxsvGLnygxCUR+pu8dDeSUcKJqnI</vt:lpwstr>
  </property>
  <property fmtid="{D5CDD505-2E9C-101B-9397-08002B2CF9AE}" pid="43" name="x1ye=46">
    <vt:lpwstr>gFsD076xBW9+HPKe6+c0fmJJvXzV/HN7mnkoK/bZlEs3Xl7ZFyP07qfi32YRaq6sBwqWg2VEuT2BJn7lDUFqQBVhQhXzKjLFMV9k7Dtw71SXxo4a7nj/evQRkp7TBz/1OhEhPFxg2w42WDBv+B1E9r5GzdmV4GJmcaxF4/XaCg040+biH2usxIqC8tsJbPtJy/dpep5A2O1Q3P69Pjt0a3Anxuig+2DBFfjneHAtiUMz8luuhnPtbBtyxCaTniD</vt:lpwstr>
  </property>
  <property fmtid="{D5CDD505-2E9C-101B-9397-08002B2CF9AE}" pid="44" name="x1ye=47">
    <vt:lpwstr>t19QJJy+r/n8DtY1n0RdxXrx6NZ4rd0JKEzL+/BaIS1eZb6BPwt0td8bXcskxcSg1J0j+c3WU6JmSV05I1fK6ytinqaOQhPrT3VjhaRqqh6+dwDKZQCBpAVZe3x8Qp0DRCLJH6L3oRjLoNdjxlQIv59klQFuTeZ698k8sPY2HP8963/zKQ51KZAWhO5+jKlJlz5pMf7eYTQFub0B3mm5szovUqGY97kmfHrXhU5Ib2XZwzQ0b8AB1LK0ENmBE38</vt:lpwstr>
  </property>
  <property fmtid="{D5CDD505-2E9C-101B-9397-08002B2CF9AE}" pid="45" name="x1ye=48">
    <vt:lpwstr>YycA+uNkpyrVxxkTgGE/Wt682Enloaf+JAEY9L71LlaoMa6V2T0SQ+7Egi5oWxE4/k7vCKNnLVIrIakPdbyzht+a+MGlr1MWlMUYXuNbrkMZ9wPpxOGjpr00QOPrjW+pfFr2NfvLGHXVP0jl29Vlv3SYtMXe45ThsLE2jEG7zQ+HLLX9zKStDwIBKmQEuCfEKdIceAeTyNskZZYzVZf4rAkpvfjzxOFPNR73r0Nwi+32KcPFbsNj9KM9zbSvT0m</vt:lpwstr>
  </property>
  <property fmtid="{D5CDD505-2E9C-101B-9397-08002B2CF9AE}" pid="46" name="x1ye=49">
    <vt:lpwstr>Vtq+AKJejrT6ErzkZax0vGXG7D52V+SnBd3fe+xBtQZIZv97RSxDCHw2nUgUuwR1tDLL0ShWN4NIK1Moi1onw6ej/raSDUJ5ma7jyk/ljPhoQVMk9NEmGzDIbZtHN2xobFz5abMuB/GB+WSy7whZ7MsjUK4wIdsD09/ENgHAWTPcuaCWEPilUxojfS3JdZ5387HoGblhpcPl/A0a6imwZgczTuNFVx314+2+MvukQpP5uXadyGE205TH81Fr+Gx</vt:lpwstr>
  </property>
  <property fmtid="{D5CDD505-2E9C-101B-9397-08002B2CF9AE}" pid="47" name="x1ye=5">
    <vt:lpwstr>We/abLZTogUHPl0rb1iyAklAFPVYKvo8Bx81MkGJFLaLwVB2YcdN1n5geUJDh5lsyTytZn5xQCeIBRMxT7uGgwFeCewZlxoz0iNL3IS9lAYgLE/IRh5znPo+uBwiclQwE7gxL4S6+ZWeIcI92gkkETB/B7dQOG1gy7wDpb1YIyxb2XmiB72fc2XlM/IwE4hRMvcGah58QA+/TuCOekmOWO9hr9pi50c3sBw7ZZXffFxLyOf6grJ+bY7mtvotVBy</vt:lpwstr>
  </property>
  <property fmtid="{D5CDD505-2E9C-101B-9397-08002B2CF9AE}" pid="48" name="x1ye=50">
    <vt:lpwstr>g/STyjox2Xtlw/O0RdC2GY6QNhqihJ4CTKQ5fkqkBuCcEP3q971zGZwvL2MZj7maK/954+xKLd6sgGQ9YjJCQd1erJ3t9fYnz5RhGWcUV1UHkSoKncU7JfoEa0m4ADZdGZdxgrU9YxaVnqiPy2Ay828D7lsjO2y2Eq7BPVHwQpmH9yhgq7vmMl/UsEeTPnBwbzLdoU1ALYiS5/eGqVFxWtNUGlpXK0EhOpxeHcQio6DIezp7o3q94tQsgaNlWe+</vt:lpwstr>
  </property>
  <property fmtid="{D5CDD505-2E9C-101B-9397-08002B2CF9AE}" pid="49" name="x1ye=51">
    <vt:lpwstr>N9et6T+wQMOqwIjStezIH1y5nGwj4bPCo8yzRr6JxxXjpQNAm8wXT1/YuZ3fzw2KGfsn8dMOxcDd6rRC1LG45uUAqkEP99YkMGBAtYTyQs0IulvU8ZHFX7GrtkTnd3sqp9460UYRf0huPTbdc2mGaH+XfdxtB6T3QTzynJXqRr7CTmRt0MgdEfcMCphTmUcB+dkWu49vVG7QNoTk1Tm517tsVaxHUOICda8tJRU33iuze/3ijg4C5QuO4Glgnbj</vt:lpwstr>
  </property>
  <property fmtid="{D5CDD505-2E9C-101B-9397-08002B2CF9AE}" pid="50" name="x1ye=52">
    <vt:lpwstr>CSKwmmGVW5b3l9j5/tnrmr1/RLFxcCDVfxvSwXBZRYz20tDWhc6b+GU3Dsjfh8Egg8Y3KBdcdyHFbxVF0/MCNWdYsTK6/Xxf20xD8sYYltxrcFGL9HDB68slwLi47rR4bLU33nXusYecInjEPGLgWv4JYXiGG+Ec6gotwZivKPmL8LV0zBZUWi3FfnbXk7hWDlCNkaWKrJjtcFWuedmwKOM1Q1cXSbzNpgeD/jncLAqRZVr7QUZziWwtmvQVEY6</vt:lpwstr>
  </property>
  <property fmtid="{D5CDD505-2E9C-101B-9397-08002B2CF9AE}" pid="51" name="x1ye=53">
    <vt:lpwstr>+HGbRBx2g98jz+xsgmwxh4i39ILoJFa7XQCB4FXmfQ/lrD70xxo0s+mPuMPHvlTMXHOO+6DmpNZv5/bvuEjZn/9BaKZhOEj2g+jHVbfVIW/RFro/hm9gGmAK425AcgnBtFca3a2D6bC1Vgyb0VyCRyo38NeYt2c4SzkkH7gWWhFwQ4WlZCjg9fGKQ8zbwzied+cDSX3l2hm5djyEnfNCmEQIniJ695trtfSMAROkFIRkeQpK3cukR2BE81MgjxQ</vt:lpwstr>
  </property>
  <property fmtid="{D5CDD505-2E9C-101B-9397-08002B2CF9AE}" pid="52" name="x1ye=54">
    <vt:lpwstr>BzhO7wfjiB0ylqYkrlAfZI2EIB4N/TnyXvkP/HlYPhXsPNWNgbgGM4xhOlOzL9hC9ajYT6RIKvUkKJhecl5aEXTnQlGROWWXfREvK2J6tuQ3G5/4jw70zLcd4u9ifU3JFXYGcE96z+YBWXSu1sGuaUPQGLfvtluTrs9/H+BdO7NYeeGGzJoY3a4tILoFgc1/SL7Fphftav2ixJ9Jci449OTB+yAmAPKMDXwfIPp62/xslad1yMv9UgwI5TFXO08</vt:lpwstr>
  </property>
  <property fmtid="{D5CDD505-2E9C-101B-9397-08002B2CF9AE}" pid="53" name="x1ye=55">
    <vt:lpwstr>QiXSQoYFabNSqTkBE1sjtdrQTm6EN8HPWA+vnuxfY5hkA6u7aFZ21BJBiJyDUq4WTQ6GsSW5wgj+fRBUuI0H+Rw4pwer952EbCbP60KYh7424MijdKJlEcvF2vjreNO+3zb9dmeYyDf+NLo+sBuyQ4/kzByGSfBqa3PUjIZSRInkBENhUaaSv0n5+FhJuKiKiPjeKmDJXTZNh34pEw/bXr6jz5/qhDOvi9qoejpfr+AZI2xyTtZ3dQXWYIXv/OC</vt:lpwstr>
  </property>
  <property fmtid="{D5CDD505-2E9C-101B-9397-08002B2CF9AE}" pid="54" name="x1ye=56">
    <vt:lpwstr>g3GBZv07yelHVlExCqOQUcdrTKtNRiFAVNhU2Omghlk1BXQBZMZpXm7vxfzYWB5owTLxjKw9OkRYaN8NszlNuarvIn0twDeaHLapiyOTpDJ2/US9cI3F7aY/OmebrPHtIBqyQaL6MJO8DB4CbihfuaRK7uMF9cHfNrsXPc/YKb3CmkUkG7mhspQ3zp6Cmvmo12wrO0QobtWAgHw9VreWxbhbepEwJ3fPa+5vaONj5m+TC+xJ9kzNRLnkEq59mZ1</vt:lpwstr>
  </property>
  <property fmtid="{D5CDD505-2E9C-101B-9397-08002B2CF9AE}" pid="55" name="x1ye=57">
    <vt:lpwstr>6GJls0OjX9lKQahoWsTvVMkVm3LXbUAtMQO2xwYELlOT5biWg9z8awoApBv+An7dChOc5EACcLV2wFrx3+9zcYYPG2h+OvVDBxY4W64kvhG5ItW8YALNOjjsbPbFFqvDD/DaQJJPenTL/kgRbjKprFD68K+4i7Avo1rfgao9QA6H4mpgMwr6V0fXt+ZhrQnaMaKU0I+kJ2bmereOetnqwHyRHEkptX68kUcCwcOmgON3dfl2eJ3+92NytcHt/dN</vt:lpwstr>
  </property>
  <property fmtid="{D5CDD505-2E9C-101B-9397-08002B2CF9AE}" pid="56" name="x1ye=58">
    <vt:lpwstr>oPhydcgxN9fn5K/UpWyM9LBkPq/YnNHGe7EzCaD+vvGnbyoJZzFXmPch0FgQawwThvrvSRS4aUR/EO2uv8jfv1qba2uI2EzjsBOKubg1oxq0T979g6qvOkktQpmXld8qETrK4bEAgG50+DUa3OXJWVncE9M0ip2pPhG6j35Dd5c4LuM511LjJc7URzNJ9t8VlNekvqWjjyFftvEX5GjaoKh493SRIS8ciAGfONy75AUnUbVYrZ9zf32MvtHQxFc</vt:lpwstr>
  </property>
  <property fmtid="{D5CDD505-2E9C-101B-9397-08002B2CF9AE}" pid="57" name="x1ye=59">
    <vt:lpwstr>ZCMksQVP08u1oB9f2+cHzOvhVcxC3/mzpCs4zICaPOWNzLTnzd62XEYhxkFgu7vo5iG6ooQlBR/lJGKeJgacZlV2ahN9lBH6W//WDr/ZWX9N/wfYzcGufzSi/SU9F7K6iN32sNuSHFe0J1674iCcysDH3PburTE85VHIaxUuGsxHiLV0zHrBfVAaQcP4EXwInFL0uIOf2lmw4bBszkVhEcW+VXmXqEYzMilvcp6cskHlzPpWROY5vpNn6tInfbg</vt:lpwstr>
  </property>
  <property fmtid="{D5CDD505-2E9C-101B-9397-08002B2CF9AE}" pid="58" name="x1ye=6">
    <vt:lpwstr>NEobRPASVU16iW8wwyKXumgs6KCcQPE9m9eSj9HJDZsfMHajRoIACNySBqjeP+DjxAyetnpJyWkXFQLdPBB/ibiyfnAqoVKlesAEJ34NtRp6brVONgEEieZnxvVSJhTdHfdHhPDxbfPq6ZabWaiuyV8D3hD6OScryaaNpSgVE2YJYUy493uiF/q7Ug7Zyrc0yQNorVKq6iVa534ggnQ90SgK6qJqv6V/Lb6WiyOfXYE6XN4R8iCPmHtskvg4AjE</vt:lpwstr>
  </property>
  <property fmtid="{D5CDD505-2E9C-101B-9397-08002B2CF9AE}" pid="59" name="x1ye=60">
    <vt:lpwstr>P8CX/+qCUIlFijWMOR4kGJsXRUo1PniFGPQG5IM88boTNsnXwH9alKQUp+Rq9Wf3OA9gwd8VkjvAHHXhN8Bkss7UHJ1/O27293G3tskCU30P+fc4GOPiELVvYOBEJg7Up2JqZ1WepoPi/EG5nxgMz7aafmY/Bu2mj8vw6wRpCHkbWKkW8XRjnpEA696Al7GiP2P1b5/bE2YT2UcUhstuUTENmhfmpb/0ns3hJ9zvD/0j8dWh/ubbtLOTxIqIBXB</vt:lpwstr>
  </property>
  <property fmtid="{D5CDD505-2E9C-101B-9397-08002B2CF9AE}" pid="60" name="x1ye=61">
    <vt:lpwstr>BEqhnzxPrDPO6aLzx6wAKdkLpQ6HOBLKPA8lPg1RFtlnlNEf+BavnXoHI1AwiaM0PyDgXlqLlM/MlLXHtb+2FeYYUCo+GPXo43aMXeoiq6q9D3dJ1fmfV6pKUQQuIL2F4fbMilK7seILpQox7zzj/14qZw+kZKA794i4/YclymEfsQVTuOQD7vdd28D5cH14pU/2RatCyJgmXroYTu0ThQUZhaPIscGoNzwX6p9nGYhRpNE/aH09NSQw/vBOlCQ</vt:lpwstr>
  </property>
  <property fmtid="{D5CDD505-2E9C-101B-9397-08002B2CF9AE}" pid="61" name="x1ye=62">
    <vt:lpwstr>2cts6J9+WIOaawzPQsR/zzgWw/AvleovEvasuJ9nh3sIJ6u0tbdbRXdkeOvjQYnqzwwrAKpwuHlXPio92Wk9NxqyDX6dcNAX/cxeAYS5cAcxLSdQuoBlKuSTbgiLC5jADmvJV/9rd2TbYV3B9R4gGcIl1EocDQNgrW843zV9l0e6LbVubQVINKn9efNVSA7cmN0HBCTBgplSHjGIV18XHO7KjfBNVwN7B64EPPxwSUBnvINriEPb16zKOdRYJHy</vt:lpwstr>
  </property>
  <property fmtid="{D5CDD505-2E9C-101B-9397-08002B2CF9AE}" pid="62" name="x1ye=63">
    <vt:lpwstr>71YOLC+a5l5Nxudl9FhDGU13+y3e/EFHTUCG+eC5YNKzWJBhbj0tydH+jVExyoUrOoCM6x/wTpwyvbYe0hfa5aIVkEV29p2898YQsvaxSULZ6EN9SMxaFiMxdPxaomzu3+FK1gyg9LrxVaq59+vhHAOGqiQ85PedcFrf+FlUKL4p2xAox8FbmKp62yFbw7b4i+5VcUHAXQ+vPisvr8Fu0s4d7WNh4mULqctHkhUlPztrejc8smhXaUjGMCqDZdg</vt:lpwstr>
  </property>
  <property fmtid="{D5CDD505-2E9C-101B-9397-08002B2CF9AE}" pid="63" name="x1ye=64">
    <vt:lpwstr>Yw0Po6TjuXBJ2fweAfSZla9DlvbxLxr0lYrjnCrUR+3WtGYQUnkiPY0n3hd5JoeUe6AYkYbS2PV4UqANnG3DjtE6H0JoJfoL+D/eC9bTvym8po8+ahx8pohEPYJCcXo+cEPPxa+5ajXedtSGy/UKzSyWXHS87DE45hdu0cE2EaM/SLMZ1bT63YnMdt9G/ViZMl9ZWEiBH6TjhS8gVzWo7q5nDdUD/Xb6y0c25zG++jeYIalbESow7Ad/jTss/Ph</vt:lpwstr>
  </property>
  <property fmtid="{D5CDD505-2E9C-101B-9397-08002B2CF9AE}" pid="64" name="x1ye=65">
    <vt:lpwstr>f9zQ9xAKPdYoPZPqZN6zMcqtlB6WDX1OT9mFhZSKNqyAqRSkZzLBrycOoEyXwp9FypPUX+5S+iMtIFy6QXLP6M0Gy9VI0ofwlQvJ1OkaQ5YRRJcu3No0z+Smrjsec9xN8kINEwCQBNTC+RF4d6pQOD+cBSr2pRgiARVnfqb+Tv8CkQJR+6Kh+aZRmQV1B81x9CCQirVp6LWnOJUJNivVT8c6kdUOrp6nPPR+ZUVlAvyXhDqZuJuDJ3pPzOWlu8A</vt:lpwstr>
  </property>
  <property fmtid="{D5CDD505-2E9C-101B-9397-08002B2CF9AE}" pid="65" name="x1ye=66">
    <vt:lpwstr>TsGWoIKzGZ2K8LeOPR8WYtdywabtqpM7tloOkPKX6oo1sGQN1tZGlHZ1NTyj4TFdIjOS8eHe3ISzF/PhSIbc7KC6uKXnJVwP3LtmzPvmRDffaKY0VBEYy9+m7+y+04efTjj5U9TobEe5gSBY3i2dglJeBgylxR1Zbs5sz/VXDVypICUfSDCHALNsBlcBgsw10H//rlxVBI36MF1eg3QtZs/VmGauQrt3/Tx8HdePj4YhRxqdiB6XQ8Ie4yTaNc/</vt:lpwstr>
  </property>
  <property fmtid="{D5CDD505-2E9C-101B-9397-08002B2CF9AE}" pid="66" name="x1ye=67">
    <vt:lpwstr>l2sSfUsizv3hdPAhPHR5tb1HHUZAkkT+LZ9dFTaDCbsAdaKSDMb2hdRyWCDw9M7vrxTlQFEX7gVdYWN+TYD1HOcvo90V7ctcRZXFJIOXRJlEF40lT8f/nqFVtc8B6st7eb8Si2R9ACLHajf+EfGKlGs7W3N+2j8zHuOM1yjmuqpeOheDZcX7Sq0F8TVCN1HPXl+J3YMktIOmtouIEuINS07aooOH4oMvE8XRTPdvukXxPohuRvVaUTQ7KejLotG</vt:lpwstr>
  </property>
  <property fmtid="{D5CDD505-2E9C-101B-9397-08002B2CF9AE}" pid="67" name="x1ye=68">
    <vt:lpwstr>3MC1xxyZjQ/h4IAh6THPPRFvLFgFfLkkpQrGaFR/IyWp7rPO6y8abBmyUtnc4a0vDmgZNcP/LHEGBmkaTpDPdeEFqEwObVHhBlYXv7lBSMl8wxz063woCRanI3vAuZ7FNMEIMS57YE0i3j42NwmZDF8CAtuT269uQV3TRMv2HxrShxBBGiTyZteIiZkII+sBZIoh211Sp1acbY2ozOBdRbl8ClnGhC1gZ3xYYk8ZteAOivKaPnO0kk4y7o6X60u</vt:lpwstr>
  </property>
  <property fmtid="{D5CDD505-2E9C-101B-9397-08002B2CF9AE}" pid="68" name="x1ye=69">
    <vt:lpwstr>Wd6wcDwbVeERirNly9D19uR6+0WMf+fVXGoENTgVJ44rgYxmzaKzJt027FkreY3WntNJteVlkK2Or6AL0e5JHcS+EBm7+6vik0VWTM2ofXc91d53YBLG1FW3cEdXpi/S6ICuKL4nUUQd0oZuMqzESCaSm6R3gucK8in7OhMhjqc2bnorZFBLayOY2dGO1UFt0R3R86HfOn9mn6TRfMse5G+grKB5NmNQsYhpqWyd71t841G78L4FbyhEVOCmEtK</vt:lpwstr>
  </property>
  <property fmtid="{D5CDD505-2E9C-101B-9397-08002B2CF9AE}" pid="69" name="x1ye=7">
    <vt:lpwstr>ab+u2TT0zPTDuIJ6INg/knBLyp16PZij9OLqW5B4idkRKR/KDn0zBnxVZIPZZpt6wO82GFTUDOCk+0igC5QXLVika4Zll9wHonThIot6hIP6LtodSXK2enOvR+ykna3ZJASKaNOajCatbesenaUaqX7nF5fS/v7WkKfNGxTNOX0UwOzsQV4ZkfwBCO2XbcjzgDypgb+Cy2cTjmpiZa4bXxkLT+H+3u8OFOFsDGYdUYNbrfGWie5MjGm6w4StD/w</vt:lpwstr>
  </property>
  <property fmtid="{D5CDD505-2E9C-101B-9397-08002B2CF9AE}" pid="70" name="x1ye=70">
    <vt:lpwstr>CNRiTL0nOCokX5N+teWxUX49bg3SydXm6c+04K43iq6ahkorTWD9QDo+D2V7+bPmBX+nAx0gVY9XGdF1K37B2uVw4+BppC7lTg+NI6CP6xnYxATrxIVF6PteM2LyzTO4FXKfFLTMV3p4XNmPyaU+KpJhcvub6vcGIJk6zV8iSYkGX2Ks3EzoWMXPQQMx5+ELEWs6jh6uoczxqYACosIpZ/HxiqMC28sd12B0ESNgE/g3rq0ExHm/i21L6/f1E/F</vt:lpwstr>
  </property>
  <property fmtid="{D5CDD505-2E9C-101B-9397-08002B2CF9AE}" pid="71" name="x1ye=71">
    <vt:lpwstr>llehFzd3UGMFGI/U6+JknMXdTQLLYmKNP1Oba7fR3rENnAPeMGcAbygPvlsuITDSfblxp6Har9vVhPOtPXSqzDcXJr4IaeHjzEyDMC6Jwe9YEKHGRKq3pex1/vH4JIwu5mzOA+ESgoea3s2q0U/eYdiL/ClIiSR0EDpk7ae29zc2OBWnZ/T8fIdnSC/uUd/w3iPf+szcb3QkcIdhlBhrQLekiEz4pdJFU+2hAhxpnvG+SONCleiqtVZeoMzd8Ix</vt:lpwstr>
  </property>
  <property fmtid="{D5CDD505-2E9C-101B-9397-08002B2CF9AE}" pid="72" name="x1ye=72">
    <vt:lpwstr>FpuOwbIL4NoqhHaZqbujbKUwe/y+wBsFn7Ee77P2K4YHPHHrkIilalw6e09XBEqJEP/5TPIuMz0A8Qw0cBZrKf17fRpWjbqw2VzFf6tPNg/SsxQa33U6dQw3TalZ35rLObqXFLA0guIshdyHkn86icucO5Ez9c56I76oAuMwM3fj13szHQfyl80rSdBisMFnM0lkEuJPxQO/mGm1/mwqTE/Krztp5fia6veLE/j2eE3Oka21nNgCyQRKTeCvxu8</vt:lpwstr>
  </property>
  <property fmtid="{D5CDD505-2E9C-101B-9397-08002B2CF9AE}" pid="73" name="x1ye=73">
    <vt:lpwstr>RJww0Dx5GDM4ryN6Os6wU13yO00W0neAxn5RVNM/qyV8HmitVo3hDPHABHHGkcnOQ9PptjXEMnvD1vMccg00mrAZG7KarsHn7bXwGtLEmy8BZmLJLAnlqijOkMwIVTv4PjZUOMuAhQT4WDD+iKwAPAjIZ3I6F4icyibLXU6QgyIiC8LEtQHLDGLjaAcMNmWMxiYPudG/D/lDEObv47aZIK4R/G5mv2ltfN9+rJgr4VdUoK1dD8wJ4Y/sd8IgFFu</vt:lpwstr>
  </property>
  <property fmtid="{D5CDD505-2E9C-101B-9397-08002B2CF9AE}" pid="74" name="x1ye=74">
    <vt:lpwstr>ybAr5nyBqGlXQuaOoEMvS7GuqB3lhjcKjs95IHDRIS36d7pzjDD0LC1iMGAhM1ks8QETmyYvbxNWUn7K6rdk/N3YLJhrJ0jmkAKi2JsWiqh53D9nVPpDsuP5NDLqv//fTzODk/y5IKVIZbAHtpO64XQdpBtOVFKRydk1B0Xux7cBDbIr1N+LJ6RmwV4of2AZw2bytGbzQ0lezWe3DS4zkHU2DQ+vb63LLNm9ukkON0quTBFgmbIbsPMA3/LUEyB</vt:lpwstr>
  </property>
  <property fmtid="{D5CDD505-2E9C-101B-9397-08002B2CF9AE}" pid="75" name="x1ye=75">
    <vt:lpwstr>/dmRmCK0lilcTYn5DBYcHPVWGCqnUNMPS2SVvy1MX8YthqjRzAgeNcXxcq8wsQxpQeua1GcKb41lZ8OWaZFCeLCWTnur1BdbYQVa6WzlCHkpJsI2sBSKpe0B0UFnk/JrPa84mbt8F4yJvKOWDRBg5WVPL74V5acNwgeDiY1z1P4iLmdcVHqIcaQoQKtXb/yZLiQtaIlhXRr9ex5uXaSmg/W2jROZligwMbLxlmVGxJ+a2nQ4wWuwCcSwFOlBQJM</vt:lpwstr>
  </property>
  <property fmtid="{D5CDD505-2E9C-101B-9397-08002B2CF9AE}" pid="76" name="x1ye=76">
    <vt:lpwstr>Z7thQzw08gSV809I4YmpcHOLU/6y2E1mRqMzCMMniwPkvHWo01J2k/p8nyDAUgZNm+auYIIPeaSZKbGX8XpAn3voosz5cZHxDXwzzEua80ES6IkF5fSfomVaKE61qO19UU+HIUGBi7PkK36vqWayvs7wmHzasNGyrvxCB+Mh1ONEMMtepH4NB71KYisUu46pYCMbNvia3iQ5MRjdepW3Bz16kfnbpGIFXRHUfsotzJz3DtHb73nLr7J+6LrOT+B</vt:lpwstr>
  </property>
  <property fmtid="{D5CDD505-2E9C-101B-9397-08002B2CF9AE}" pid="77" name="x1ye=77">
    <vt:lpwstr>e8FISxyoe75TqVh67EMQqJtscGb24epYP8Sd4kUIau4Ec6BJaS3TxiNLEKYesS1fgJZcKWj+ExAo5uvb3dzIlK+fLO4NtmqTedKHQWls+uEUj+uZAY/9dudKfUnYRLOxDS2TuJmocrw8AjwIA8iugssaji6Bnv6LaXFWlmcUz5JFZzF3nSsit4LszdENHWY8faWuNbt6DMYRqw/CiYC0T4EXbClRbtVnzCcl2cFATSRIG+2orhHwirgyohft1ll</vt:lpwstr>
  </property>
  <property fmtid="{D5CDD505-2E9C-101B-9397-08002B2CF9AE}" pid="78" name="x1ye=78">
    <vt:lpwstr>gy+0dMFGKcdH4vx0TaDljEv5JliHfzeQMsDnj0JM31+2Lruacap8w+pjVb5328hVuVPOjM015qkXo9XJyJjiVIRft2wfvU+f7ojvzDoaQLD6UwdwLdd28SviamNsDRS32/pOpbXg2pUX8auJ/13iyVQYsM3qpiydrmhZ73UGcbQtNz0qsStItwQFIJRuZXLRbEGFz6vImiGmzUTLSzMsVXnbPot+CB5hs78jKhLp4Q5ahjLAgT54JcZ5sfG7W8i</vt:lpwstr>
  </property>
  <property fmtid="{D5CDD505-2E9C-101B-9397-08002B2CF9AE}" pid="79" name="x1ye=79">
    <vt:lpwstr>Ax3Z8xyouiMwi5mzYPd1Y6UGk2pXac/Y+U6BSOKdtCN4tE9o5juvKNWcbbtFPhYPcmRfvJcjA14Ff3pEsNX4sf08QA0y41qYgmBDWV0ZuXCZxnsO5ZTw7dc5z4I7cTf/ksfbI8WqZYcerMd9ZuX8/3N2DgrfNccMdrRISvHIQ7fnK+WloddJW3OJs84GOovR5N5wsC0V/yAxMzKVsHi9WzplX9PcmCRQmKccpfHQkh76hU2LW/J5D8zdymJS1ho</vt:lpwstr>
  </property>
  <property fmtid="{D5CDD505-2E9C-101B-9397-08002B2CF9AE}" pid="80" name="x1ye=8">
    <vt:lpwstr>QbpRhObeQ1Zr8+8pLhtHgLqrxO8d+jmScqpgyHWXLdVvwOZBsAwlobPgE5HJ73CD2HQ4ZhtY4O2orPNMvyEwyeSA36oDF+KBGX1inIJRnpM1nz922cNOIPhMXK67NFjkF4RIOAGUECSbVFTI92R27V0rZqw4dId9AMwckhFcSgqg0kKpuEMW71Ygxt1ZpJ/s02iliTIgfgXGMRKRDPRssW0FitPDkLvpcqgVCwAkwyS6AxYNmfqUI3ys80wcA9C</vt:lpwstr>
  </property>
  <property fmtid="{D5CDD505-2E9C-101B-9397-08002B2CF9AE}" pid="81" name="x1ye=80">
    <vt:lpwstr>K22foAJ806mgH73tQfRcWwYXhH9oLRSg+j1lizfMxf3L03vs0c7ntY3qtrZy3ggZD3KhaV9cgK0KlCQ5ddTypVJubY7iEQ4NVlr7tkxcSqNYzo5kwBZxR0dCVSOV+XWK10RZcRXIVqMnfxkza94HLpGe0MwG3Cc//iAKaH+q0Q1VPMMfpbfNyUIwcS0ZHfWIG6YHXXlv8rYC6FWGMPsyulxbp+Fqfc2lMtfisxM1ctN0PBQa528VK8VI8Hb+4Bl</vt:lpwstr>
  </property>
  <property fmtid="{D5CDD505-2E9C-101B-9397-08002B2CF9AE}" pid="82" name="x1ye=81">
    <vt:lpwstr>8RuTPp7pExa4S1D0kEhDGmpYf27Iv0UULve1C9iuAyJMSz2keleLVqrhkXOrfR7aLr5LS/pWK9+7O80wih++fcC844sjnHZxo/sgHo7KP994hBIUi+P27qNh+teqxtjrOsF8gt+YczV+sZHDWpTL8bhZJJFwroDM8HEvjIob4W9e9bFLA5+kvGdyORP4i2OTxMOF9uOPZ8z1dwzVmYDJinaviERDMJueqIViU5olx9aYYFUdTWZEsbbRWH6khZT</vt:lpwstr>
  </property>
  <property fmtid="{D5CDD505-2E9C-101B-9397-08002B2CF9AE}" pid="83" name="x1ye=82">
    <vt:lpwstr>42CUjw14r05NU3bLVfl4vCWBWpOiNmAU+AVm9yr48r5Bn9GOmZEjKSWw/lHN7ik1e3G2GX/pJ73chg7i3r2CIr/Uw9vLq/fSQzeVKFqhZJkI4yldn79W1sjmmagMh/oytPUQPIoyoEr0GzAbgAH0zEdPshxeC4wvZsJy7Sc/AH5in2uBljzRhUXF/7UorqjScqF19LIiF2LUZCztA5B9rQHZ62D4vM8ZNJyJRTXPbygV1rMOBu97UwIkmbOgEje</vt:lpwstr>
  </property>
  <property fmtid="{D5CDD505-2E9C-101B-9397-08002B2CF9AE}" pid="84" name="x1ye=83">
    <vt:lpwstr>a277siFx5BWryplLgG2T1QAzhL52GI2BHrXtpZEBHcyO7VUIPqDvauMVvXmNi7jiG6OLSeP9JT4uQxP6kz8oDMGVwNaDfL92IzKqr78+TCeddHHlGnUAqTiARxmUCI8QHa7SW0C4ymLDm3JDIS4eDveKyQb2b7ZNs2n/jLBLb2BhK2qPhp/RBSu1qWYXlzINiiDO7kGKtuQhXb11+01mftq2QIqtp3uUNe2TLzylfzzLAXXGl//KkcXQYLTnpc3</vt:lpwstr>
  </property>
  <property fmtid="{D5CDD505-2E9C-101B-9397-08002B2CF9AE}" pid="85" name="x1ye=84">
    <vt:lpwstr>EDOKluzJBFzaeVqo7N+leEeIrYUjmXqQQ55SQtDMlBC95JZ+mIqmzbRj5YF+RBSTg5+P66e1Ylu01OHqXSZASyEq/0zAec1/O9u0bMu9mFSnornVVJRV7zLRKqhMnOJaAAZAE6RexuheyjtMDPlabPk9JfI10Q0XXHpPhV8FGIzlWc/5eZWsVF+bxRxLgfii+pnhDpr0CdYVhCC9akkEq/sMfuFqckjyZVDoc2rceDibs5lG2Sp0Ko7jO5M4N26</vt:lpwstr>
  </property>
  <property fmtid="{D5CDD505-2E9C-101B-9397-08002B2CF9AE}" pid="86" name="x1ye=85">
    <vt:lpwstr>Qh5+d4k5PQYR88CoS4Gric/tjQfcBuvMI4/e7pmE8g96XID7q2FFp9e/ff4kEwrD4UwAA</vt:lpwstr>
  </property>
  <property fmtid="{D5CDD505-2E9C-101B-9397-08002B2CF9AE}" pid="87" name="x1ye=9">
    <vt:lpwstr>0EdC86Yr8MKszf+5IyE2JcT7/q3dA/kZisr9ZSirsiseMjZi5PIliufqMogrJ3rhwr9TDESSy5YpfKveknNAOkKPyKSGP5+6N9LRXvQ4vhDsX6Cwh0hMVx91BCeXhzpEeHUGDqgO1ZWQJFZkl/Vh6f+RPjf9OCVTR2ODG4vaFFepUZtENbHR2jZt0JJxVBOa6bfHzaCLks8GavBQ437zncPInBTXdMgrA3zTLi58mWLajHnX6yZ2MpQ8o2WsoP/</vt:lpwstr>
  </property>
</Properties>
</file>